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3765" w14:textId="18004E1B" w:rsidR="00A9204E" w:rsidRDefault="00C47C07">
      <w:r>
        <w:t xml:space="preserve">Git </w:t>
      </w:r>
      <w:proofErr w:type="gramStart"/>
      <w:r>
        <w:t>Assignment:-</w:t>
      </w:r>
      <w:proofErr w:type="gramEnd"/>
    </w:p>
    <w:p w14:paraId="31239A24" w14:textId="053FFDA4" w:rsidR="00C47C07" w:rsidRDefault="00C47C07">
      <w:r>
        <w:t xml:space="preserve">1] Create a folder and initialize </w:t>
      </w:r>
      <w:proofErr w:type="spellStart"/>
      <w:r>
        <w:t>init</w:t>
      </w:r>
      <w:proofErr w:type="spellEnd"/>
      <w:r>
        <w:t xml:space="preserve"> using command </w:t>
      </w:r>
      <w:proofErr w:type="gramStart"/>
      <w:r>
        <w:t>as:-</w:t>
      </w:r>
      <w:proofErr w:type="gramEnd"/>
    </w:p>
    <w:p w14:paraId="211EAFC4" w14:textId="0259A121" w:rsidR="00C47C07" w:rsidRDefault="00C47C07">
      <w:r>
        <w:tab/>
      </w:r>
      <w:r w:rsidRPr="00C47C07">
        <w:rPr>
          <w:highlight w:val="yellow"/>
        </w:rPr>
        <w:t xml:space="preserve">git </w:t>
      </w:r>
      <w:proofErr w:type="spellStart"/>
      <w:r w:rsidRPr="00C47C07">
        <w:rPr>
          <w:highlight w:val="yellow"/>
        </w:rPr>
        <w:t>init</w:t>
      </w:r>
      <w:proofErr w:type="spellEnd"/>
    </w:p>
    <w:p w14:paraId="31D7A5B1" w14:textId="403DC0B8" w:rsidR="00C47C07" w:rsidRDefault="00C47C07">
      <w:r>
        <w:rPr>
          <w:noProof/>
        </w:rPr>
        <w:drawing>
          <wp:inline distT="0" distB="0" distL="0" distR="0" wp14:anchorId="1C172EA2" wp14:editId="24E859F6">
            <wp:extent cx="5778500" cy="2051050"/>
            <wp:effectExtent l="0" t="0" r="0" b="6350"/>
            <wp:docPr id="3038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56249" name="Picture 3038562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804" cy="205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9817" w14:textId="77777777" w:rsidR="00C47C07" w:rsidRDefault="00C47C07"/>
    <w:p w14:paraId="3DB3727A" w14:textId="154380FA" w:rsidR="00C47C07" w:rsidRDefault="00C47C07">
      <w:r>
        <w:t xml:space="preserve">2] Create file, add </w:t>
      </w:r>
      <w:proofErr w:type="gramStart"/>
      <w:r>
        <w:t>file ,and</w:t>
      </w:r>
      <w:proofErr w:type="gramEnd"/>
      <w:r>
        <w:t xml:space="preserve"> commit that file into master branch using below </w:t>
      </w:r>
      <w:proofErr w:type="gramStart"/>
      <w:r>
        <w:t>command:-</w:t>
      </w:r>
      <w:proofErr w:type="gramEnd"/>
    </w:p>
    <w:p w14:paraId="74D9651E" w14:textId="7861ED17" w:rsidR="00C47C07" w:rsidRDefault="00C47C07">
      <w:r>
        <w:tab/>
      </w:r>
      <w:r w:rsidRPr="00C47C07">
        <w:rPr>
          <w:highlight w:val="yellow"/>
        </w:rPr>
        <w:t>touch file1</w:t>
      </w:r>
    </w:p>
    <w:p w14:paraId="7F443834" w14:textId="0456F080" w:rsidR="00C47C07" w:rsidRDefault="00C47C07">
      <w:r>
        <w:tab/>
      </w:r>
      <w:r w:rsidRPr="00C47C07">
        <w:rPr>
          <w:highlight w:val="yellow"/>
        </w:rPr>
        <w:t>git add file1</w:t>
      </w:r>
    </w:p>
    <w:p w14:paraId="2E4312A3" w14:textId="59EA069E" w:rsidR="00C47C07" w:rsidRDefault="00C47C07">
      <w:r>
        <w:tab/>
      </w:r>
      <w:r w:rsidRPr="00C47C07">
        <w:rPr>
          <w:highlight w:val="yellow"/>
        </w:rPr>
        <w:t>git commit -m “adding file 1”</w:t>
      </w:r>
    </w:p>
    <w:p w14:paraId="6CF27780" w14:textId="1231ACC7" w:rsidR="00C47C07" w:rsidRDefault="00C47C07">
      <w:r>
        <w:rPr>
          <w:noProof/>
        </w:rPr>
        <w:drawing>
          <wp:inline distT="0" distB="0" distL="0" distR="0" wp14:anchorId="16BE103C" wp14:editId="176A3E3F">
            <wp:extent cx="5919992" cy="1873250"/>
            <wp:effectExtent l="0" t="0" r="5080" b="0"/>
            <wp:docPr id="472851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51880" name="Picture 4728518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861" cy="187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646B" w14:textId="77777777" w:rsidR="00C47C07" w:rsidRDefault="00C47C07"/>
    <w:p w14:paraId="7961607E" w14:textId="157FF82A" w:rsidR="00C47C07" w:rsidRDefault="00C47C07">
      <w:r>
        <w:t xml:space="preserve">3] Create local branch (source branch will be master &amp; target branch will be </w:t>
      </w:r>
      <w:proofErr w:type="spellStart"/>
      <w:r>
        <w:t>newbranch</w:t>
      </w:r>
      <w:proofErr w:type="spellEnd"/>
      <w:r>
        <w:t xml:space="preserve"> which created), so use below </w:t>
      </w:r>
      <w:proofErr w:type="gramStart"/>
      <w:r>
        <w:t>command:-</w:t>
      </w:r>
      <w:proofErr w:type="gramEnd"/>
    </w:p>
    <w:p w14:paraId="26521C1A" w14:textId="13F8A4B8" w:rsidR="00C47C07" w:rsidRDefault="00C47C07">
      <w:r>
        <w:tab/>
      </w:r>
      <w:r w:rsidRPr="00C47C07">
        <w:rPr>
          <w:highlight w:val="yellow"/>
        </w:rPr>
        <w:t>git checkout -b feature</w:t>
      </w:r>
    </w:p>
    <w:p w14:paraId="0E45EF25" w14:textId="69DD59AD" w:rsidR="00C47C07" w:rsidRDefault="00622E50">
      <w:r>
        <w:rPr>
          <w:noProof/>
        </w:rPr>
        <w:drawing>
          <wp:inline distT="0" distB="0" distL="0" distR="0" wp14:anchorId="6BC6299F" wp14:editId="6E4A29B9">
            <wp:extent cx="5721644" cy="692186"/>
            <wp:effectExtent l="0" t="0" r="0" b="0"/>
            <wp:docPr id="469517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17951" name="Picture 4695179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342A" w14:textId="77777777" w:rsidR="00622E50" w:rsidRDefault="00622E50"/>
    <w:p w14:paraId="32D0C798" w14:textId="31921DE0" w:rsidR="00622E50" w:rsidRDefault="00622E50">
      <w:r>
        <w:t xml:space="preserve">4] Now file1 is created in “master” branch so we created” feature” branch using source as a “master” so file1 is also present in “feature” branch. </w:t>
      </w:r>
      <w:proofErr w:type="gramStart"/>
      <w:r>
        <w:t>So</w:t>
      </w:r>
      <w:proofErr w:type="gramEnd"/>
      <w:r>
        <w:t xml:space="preserve"> edit that and save by using below </w:t>
      </w:r>
      <w:proofErr w:type="gramStart"/>
      <w:r>
        <w:t>command:-</w:t>
      </w:r>
      <w:proofErr w:type="gramEnd"/>
    </w:p>
    <w:p w14:paraId="180C88AD" w14:textId="4E010FB9" w:rsidR="00622E50" w:rsidRDefault="00622E50">
      <w:r>
        <w:tab/>
      </w:r>
      <w:r w:rsidRPr="00622E50">
        <w:rPr>
          <w:highlight w:val="yellow"/>
        </w:rPr>
        <w:t>nano file1</w:t>
      </w:r>
    </w:p>
    <w:p w14:paraId="39C486A8" w14:textId="08CA4470" w:rsidR="00622E50" w:rsidRDefault="00622E50">
      <w:r>
        <w:rPr>
          <w:noProof/>
        </w:rPr>
        <w:drawing>
          <wp:inline distT="0" distB="0" distL="0" distR="0" wp14:anchorId="52B03422" wp14:editId="6F191D9E">
            <wp:extent cx="5943600" cy="872490"/>
            <wp:effectExtent l="0" t="0" r="0" b="3810"/>
            <wp:docPr id="563018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8705" name="Picture 5630187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7DBD" w14:textId="0505E5ED" w:rsidR="00622E50" w:rsidRDefault="00622E50">
      <w:r>
        <w:lastRenderedPageBreak/>
        <w:t xml:space="preserve">5] Now see changes added or that file is modified or not and also add those changes and commit those changes by using below </w:t>
      </w:r>
      <w:proofErr w:type="gramStart"/>
      <w:r>
        <w:t>command:-</w:t>
      </w:r>
      <w:proofErr w:type="gramEnd"/>
    </w:p>
    <w:p w14:paraId="4A4363EB" w14:textId="6AB354F1" w:rsidR="00622E50" w:rsidRDefault="00622E50">
      <w:r>
        <w:tab/>
      </w:r>
      <w:r w:rsidRPr="00622E50">
        <w:rPr>
          <w:highlight w:val="yellow"/>
        </w:rPr>
        <w:t>git status</w:t>
      </w:r>
    </w:p>
    <w:p w14:paraId="3B40EBFC" w14:textId="1C0F5295" w:rsidR="00622E50" w:rsidRDefault="00622E50">
      <w:r>
        <w:tab/>
      </w:r>
      <w:r w:rsidRPr="00622E50">
        <w:rPr>
          <w:highlight w:val="yellow"/>
        </w:rPr>
        <w:t>git add file1</w:t>
      </w:r>
    </w:p>
    <w:p w14:paraId="3C7411BF" w14:textId="33D446CE" w:rsidR="00622E50" w:rsidRDefault="00622E50">
      <w:r>
        <w:tab/>
      </w:r>
      <w:r w:rsidRPr="00622E50">
        <w:rPr>
          <w:highlight w:val="yellow"/>
        </w:rPr>
        <w:t>git commit -m “file 1 is added”</w:t>
      </w:r>
    </w:p>
    <w:p w14:paraId="16B7FA4E" w14:textId="41D63D33" w:rsidR="00622E50" w:rsidRDefault="00622E50">
      <w:r>
        <w:rPr>
          <w:noProof/>
        </w:rPr>
        <w:drawing>
          <wp:inline distT="0" distB="0" distL="0" distR="0" wp14:anchorId="52F6AC50" wp14:editId="5BE69DD1">
            <wp:extent cx="5943600" cy="2312670"/>
            <wp:effectExtent l="0" t="0" r="0" b="0"/>
            <wp:docPr id="2065690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90287" name="Picture 20656902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3DA2" w14:textId="77777777" w:rsidR="00622E50" w:rsidRDefault="00622E50"/>
    <w:p w14:paraId="18DF2EDB" w14:textId="657C5228" w:rsidR="00622E50" w:rsidRDefault="00622E50">
      <w:r>
        <w:t xml:space="preserve">6] </w:t>
      </w:r>
      <w:r w:rsidR="00CF6CF5">
        <w:t xml:space="preserve">Now checkout to “master” </w:t>
      </w:r>
      <w:proofErr w:type="gramStart"/>
      <w:r w:rsidR="00CF6CF5">
        <w:t>branch  and</w:t>
      </w:r>
      <w:proofErr w:type="gramEnd"/>
      <w:r w:rsidR="00CF6CF5">
        <w:t xml:space="preserve"> edit same file using below command</w:t>
      </w:r>
    </w:p>
    <w:p w14:paraId="66293A24" w14:textId="5A5AE1A7" w:rsidR="00CF6CF5" w:rsidRDefault="00CF6CF5">
      <w:r>
        <w:tab/>
      </w:r>
      <w:r w:rsidRPr="00CF6CF5">
        <w:rPr>
          <w:highlight w:val="yellow"/>
        </w:rPr>
        <w:t>git checkout master</w:t>
      </w:r>
    </w:p>
    <w:p w14:paraId="280F63D9" w14:textId="1E96D067" w:rsidR="00CF6CF5" w:rsidRDefault="00CF6CF5">
      <w:r>
        <w:tab/>
      </w:r>
      <w:r w:rsidRPr="00CF6CF5">
        <w:rPr>
          <w:highlight w:val="yellow"/>
        </w:rPr>
        <w:t>vi file1</w:t>
      </w:r>
    </w:p>
    <w:p w14:paraId="2754E336" w14:textId="485AF659" w:rsidR="00CF6CF5" w:rsidRDefault="00CF6CF5">
      <w:r>
        <w:tab/>
      </w:r>
      <w:r w:rsidRPr="00CF6CF5">
        <w:rPr>
          <w:highlight w:val="yellow"/>
        </w:rPr>
        <w:t>cat file1</w:t>
      </w:r>
    </w:p>
    <w:p w14:paraId="7FFC117F" w14:textId="7D51861B" w:rsidR="00CF6CF5" w:rsidRDefault="00CF6CF5">
      <w:r>
        <w:rPr>
          <w:noProof/>
        </w:rPr>
        <w:drawing>
          <wp:inline distT="0" distB="0" distL="0" distR="0" wp14:anchorId="3B92AE3F" wp14:editId="4BC9EB9F">
            <wp:extent cx="5943600" cy="1381125"/>
            <wp:effectExtent l="0" t="0" r="0" b="9525"/>
            <wp:docPr id="1489420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20947" name="Picture 14894209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7922" w14:textId="77777777" w:rsidR="00BB64F4" w:rsidRDefault="00BB64F4"/>
    <w:p w14:paraId="4E6DA7BA" w14:textId="77777777" w:rsidR="00BB64F4" w:rsidRDefault="00BB64F4"/>
    <w:p w14:paraId="6664720D" w14:textId="4527476D" w:rsidR="00CF6CF5" w:rsidRDefault="00CF6CF5"/>
    <w:p w14:paraId="104F1134" w14:textId="77777777" w:rsidR="00BB64F4" w:rsidRDefault="00BB64F4" w:rsidP="00BB64F4"/>
    <w:p w14:paraId="5B5A6A5E" w14:textId="77777777" w:rsidR="00BB64F4" w:rsidRDefault="00BB64F4" w:rsidP="00BB64F4"/>
    <w:p w14:paraId="05BFF10C" w14:textId="77777777" w:rsidR="00BB64F4" w:rsidRDefault="00BB64F4" w:rsidP="00BB64F4"/>
    <w:p w14:paraId="20702273" w14:textId="77777777" w:rsidR="00BB64F4" w:rsidRDefault="00BB64F4" w:rsidP="00BB64F4"/>
    <w:p w14:paraId="0527D934" w14:textId="77777777" w:rsidR="00BB64F4" w:rsidRDefault="00BB64F4" w:rsidP="00BB64F4"/>
    <w:p w14:paraId="5B268A2A" w14:textId="77777777" w:rsidR="00BB64F4" w:rsidRDefault="00BB64F4" w:rsidP="00BB64F4"/>
    <w:p w14:paraId="445993BC" w14:textId="77777777" w:rsidR="00BB64F4" w:rsidRDefault="00BB64F4" w:rsidP="00BB64F4"/>
    <w:p w14:paraId="0A9B93AA" w14:textId="77777777" w:rsidR="00BB64F4" w:rsidRDefault="00BB64F4" w:rsidP="00BB64F4"/>
    <w:p w14:paraId="7EF95758" w14:textId="77777777" w:rsidR="00BB64F4" w:rsidRDefault="00BB64F4" w:rsidP="00BB64F4"/>
    <w:p w14:paraId="07ED9AC5" w14:textId="77777777" w:rsidR="00BB64F4" w:rsidRDefault="00BB64F4" w:rsidP="00BB64F4"/>
    <w:p w14:paraId="459FD340" w14:textId="77777777" w:rsidR="00BB64F4" w:rsidRDefault="00BB64F4" w:rsidP="00BB64F4"/>
    <w:p w14:paraId="5BB16E01" w14:textId="77777777" w:rsidR="00BB64F4" w:rsidRDefault="00BB64F4" w:rsidP="00BB64F4"/>
    <w:p w14:paraId="77365BFA" w14:textId="77777777" w:rsidR="00BB64F4" w:rsidRDefault="00BB64F4" w:rsidP="00BB64F4"/>
    <w:p w14:paraId="4557FCD0" w14:textId="1AF4B9D4" w:rsidR="00BB64F4" w:rsidRDefault="00BB64F4" w:rsidP="00BB64F4">
      <w:r>
        <w:lastRenderedPageBreak/>
        <w:t>7</w:t>
      </w:r>
      <w:r w:rsidR="00621292">
        <w:t>]</w:t>
      </w:r>
      <w:r w:rsidRPr="00BB64F4">
        <w:t xml:space="preserve"> </w:t>
      </w:r>
      <w:r>
        <w:t>again follow steps 5 to add and commit changes</w:t>
      </w:r>
    </w:p>
    <w:p w14:paraId="324FB266" w14:textId="4DCD98C3" w:rsidR="00621292" w:rsidRDefault="00BB64F4">
      <w:r>
        <w:t xml:space="preserve"> Now I tried to merge “feature” branch changes and facing </w:t>
      </w:r>
      <w:proofErr w:type="gramStart"/>
      <w:r>
        <w:t>conflicts .So</w:t>
      </w:r>
      <w:proofErr w:type="gramEnd"/>
      <w:r>
        <w:t xml:space="preserve"> we have to fix this by using below steps (in screenshot</w:t>
      </w:r>
      <w:proofErr w:type="gramStart"/>
      <w:r>
        <w:t>) .Which</w:t>
      </w:r>
      <w:proofErr w:type="gramEnd"/>
      <w:r>
        <w:t xml:space="preserve"> changes I want that changes I kept and I </w:t>
      </w:r>
      <w:proofErr w:type="gramStart"/>
      <w:r>
        <w:t>removed  “</w:t>
      </w:r>
      <w:proofErr w:type="gramEnd"/>
      <w:r>
        <w:t xml:space="preserve">&lt;&lt;&lt;&lt;&lt;&lt;&lt;HEAD </w:t>
      </w:r>
      <w:proofErr w:type="gramStart"/>
      <w:r>
        <w:t>“ as</w:t>
      </w:r>
      <w:proofErr w:type="gramEnd"/>
      <w:r>
        <w:t xml:space="preserve"> well as “=======” also “&gt;&gt;&gt;&gt;&gt;&gt; feature” and saved file1</w:t>
      </w:r>
      <w:proofErr w:type="gramStart"/>
      <w:r>
        <w:t>.:-</w:t>
      </w:r>
      <w:proofErr w:type="gramEnd"/>
      <w:r w:rsidRPr="00BB64F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991DBA" wp14:editId="54C95B96">
            <wp:extent cx="5943600" cy="3806190"/>
            <wp:effectExtent l="0" t="0" r="0" b="3810"/>
            <wp:docPr id="1899624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24557" name="Picture 18996245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C02A" w14:textId="4AF7ED0A" w:rsidR="00BB64F4" w:rsidRDefault="00BB64F4"/>
    <w:p w14:paraId="152CDFE5" w14:textId="43FDFEAC" w:rsidR="00BB64F4" w:rsidRDefault="00BB64F4">
      <w:r>
        <w:t xml:space="preserve">8] so after that add changes and commit </w:t>
      </w:r>
    </w:p>
    <w:p w14:paraId="1D66693B" w14:textId="2F5AA491" w:rsidR="00BB64F4" w:rsidRDefault="00BB64F4">
      <w:r>
        <w:rPr>
          <w:noProof/>
        </w:rPr>
        <w:drawing>
          <wp:inline distT="0" distB="0" distL="0" distR="0" wp14:anchorId="43681DBA" wp14:editId="08B15955">
            <wp:extent cx="5943600" cy="3390265"/>
            <wp:effectExtent l="0" t="0" r="0" b="635"/>
            <wp:docPr id="1525858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58531" name="Picture 15258585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ADB0" w14:textId="77777777" w:rsidR="00BB64F4" w:rsidRDefault="00BB64F4">
      <w:r>
        <w:lastRenderedPageBreak/>
        <w:t>10] check feature branch as well is that changes present in that file or not.</w:t>
      </w:r>
    </w:p>
    <w:p w14:paraId="62D226E4" w14:textId="61017E71" w:rsidR="00BB64F4" w:rsidRDefault="00BB64F4">
      <w:r>
        <w:t xml:space="preserve"> </w:t>
      </w:r>
    </w:p>
    <w:sectPr w:rsidR="00BB6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55262576">
    <w:abstractNumId w:val="19"/>
  </w:num>
  <w:num w:numId="2" w16cid:durableId="430004374">
    <w:abstractNumId w:val="12"/>
  </w:num>
  <w:num w:numId="3" w16cid:durableId="143469312">
    <w:abstractNumId w:val="10"/>
  </w:num>
  <w:num w:numId="4" w16cid:durableId="1560050991">
    <w:abstractNumId w:val="21"/>
  </w:num>
  <w:num w:numId="5" w16cid:durableId="954409943">
    <w:abstractNumId w:val="13"/>
  </w:num>
  <w:num w:numId="6" w16cid:durableId="975837638">
    <w:abstractNumId w:val="16"/>
  </w:num>
  <w:num w:numId="7" w16cid:durableId="1134063391">
    <w:abstractNumId w:val="18"/>
  </w:num>
  <w:num w:numId="8" w16cid:durableId="200477158">
    <w:abstractNumId w:val="9"/>
  </w:num>
  <w:num w:numId="9" w16cid:durableId="1745494085">
    <w:abstractNumId w:val="7"/>
  </w:num>
  <w:num w:numId="10" w16cid:durableId="589124200">
    <w:abstractNumId w:val="6"/>
  </w:num>
  <w:num w:numId="11" w16cid:durableId="788859531">
    <w:abstractNumId w:val="5"/>
  </w:num>
  <w:num w:numId="12" w16cid:durableId="139007655">
    <w:abstractNumId w:val="4"/>
  </w:num>
  <w:num w:numId="13" w16cid:durableId="1657150572">
    <w:abstractNumId w:val="8"/>
  </w:num>
  <w:num w:numId="14" w16cid:durableId="1748576838">
    <w:abstractNumId w:val="3"/>
  </w:num>
  <w:num w:numId="15" w16cid:durableId="2145655137">
    <w:abstractNumId w:val="2"/>
  </w:num>
  <w:num w:numId="16" w16cid:durableId="286618914">
    <w:abstractNumId w:val="1"/>
  </w:num>
  <w:num w:numId="17" w16cid:durableId="959802337">
    <w:abstractNumId w:val="0"/>
  </w:num>
  <w:num w:numId="18" w16cid:durableId="662010762">
    <w:abstractNumId w:val="14"/>
  </w:num>
  <w:num w:numId="19" w16cid:durableId="1769160214">
    <w:abstractNumId w:val="15"/>
  </w:num>
  <w:num w:numId="20" w16cid:durableId="1491680144">
    <w:abstractNumId w:val="20"/>
  </w:num>
  <w:num w:numId="21" w16cid:durableId="847911340">
    <w:abstractNumId w:val="17"/>
  </w:num>
  <w:num w:numId="22" w16cid:durableId="482697556">
    <w:abstractNumId w:val="11"/>
  </w:num>
  <w:num w:numId="23" w16cid:durableId="6884120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07"/>
    <w:rsid w:val="003757AE"/>
    <w:rsid w:val="005E1D26"/>
    <w:rsid w:val="00621292"/>
    <w:rsid w:val="00622E50"/>
    <w:rsid w:val="00645252"/>
    <w:rsid w:val="006D3D74"/>
    <w:rsid w:val="0083569A"/>
    <w:rsid w:val="00A9204E"/>
    <w:rsid w:val="00BB64F4"/>
    <w:rsid w:val="00C47C07"/>
    <w:rsid w:val="00C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09F5"/>
  <w15:chartTrackingRefBased/>
  <w15:docId w15:val="{229A673F-68AF-4A75-AEFD-0E6514E5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vitri\AppData\Local\Microsoft\Office\16.0\DTS\en-IN%7bC0CE9DAF-0424-43D5-8721-1F2C76A7AA6A%7d\%7b1BA84E2E-2492-4059-B855-156512C9E590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{1BA84E2E-2492-4059-B855-156512C9E590}tf02786999_win32</Template>
  <TotalTime>76</TotalTime>
  <Pages>4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Savitri</dc:creator>
  <cp:keywords/>
  <dc:description/>
  <cp:lastModifiedBy>Savitri Galatage</cp:lastModifiedBy>
  <cp:revision>1</cp:revision>
  <dcterms:created xsi:type="dcterms:W3CDTF">2025-04-13T11:57:00Z</dcterms:created>
  <dcterms:modified xsi:type="dcterms:W3CDTF">2025-04-13T13:13:00Z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